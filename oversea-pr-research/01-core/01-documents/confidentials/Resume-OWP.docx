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06073059" w:rsidR="00603FFB" w:rsidRPr="00EF6445" w:rsidRDefault="00B16DB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CAC776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0152DC41" w14:textId="3B05C6A3" w:rsidR="00C309F7" w:rsidRPr="00905E59" w:rsidRDefault="00C309F7" w:rsidP="00C309F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 xml:space="preserve">Location: Hong Kong | Open to relocation to </w:t>
            </w:r>
            <w:r w:rsidR="00366BF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Brampton</w:t>
            </w:r>
          </w:p>
          <w:p w14:paraId="62D849AE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1E8F8E87" w14:textId="77777777" w:rsidR="00C309F7" w:rsidRPr="00905E59" w:rsidRDefault="00C309F7" w:rsidP="00C309F7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0D2E2FB6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/ </w:t>
            </w:r>
            <w:proofErr w:type="spellStart"/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Whatsapp</w:t>
            </w:r>
            <w:proofErr w:type="spellEnd"/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t xml:space="preserve">Languages: </w:t>
                  </w:r>
                </w:p>
                <w:p w14:paraId="5B114671" w14:textId="40CB831B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TypeScript, JavaScript, Java, Python</w:t>
                  </w:r>
                </w:p>
                <w:p w14:paraId="4CB992B2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68524A29" w14:textId="1D59A067" w:rsidR="002423C5" w:rsidRPr="004B2B6D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Frontend: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  <w:t>React</w:t>
                  </w:r>
                  <w:r w:rsidR="00BE0EC6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, HTML, CSS, Angular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, Material UI, Redux Toolkit, React Native</w:t>
                  </w:r>
                </w:p>
                <w:p w14:paraId="0582A8E3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2B37A0DA" w14:textId="23181647" w:rsidR="002423C5" w:rsidRPr="004B2B6D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Backend: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  <w:t xml:space="preserve">Spring Boot,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NestJS</w:t>
                  </w:r>
                  <w:proofErr w:type="spellEnd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, Express,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FastAPI</w:t>
                  </w:r>
                  <w:proofErr w:type="spellEnd"/>
                </w:p>
                <w:p w14:paraId="0E5B566C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1BC8AA68" w14:textId="747E9DC9" w:rsidR="003655B4" w:rsidRPr="004B2B6D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Databases: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Azure SQL, MongoDB, DB2, MariaDB</w:t>
                  </w:r>
                </w:p>
                <w:p w14:paraId="74DDC227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7440F4A9" w14:textId="5F700671" w:rsidR="002423C5" w:rsidRPr="004B2B6D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</w:pPr>
                  <w:r w:rsidRPr="004B2B6D">
                    <w:rPr>
                      <w:rStyle w:val="Strong"/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Cloud &amp; DevOps: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br/>
                  </w:r>
                  <w:r w:rsidRPr="004B2B6D">
                    <w:rPr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Azure App Service, Azure Functions, Azure AD, Docker, Kubernetes, Jenkins</w:t>
                  </w:r>
                </w:p>
                <w:p w14:paraId="11DBE432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</w:pPr>
                </w:p>
                <w:p w14:paraId="097A0CCE" w14:textId="77777777" w:rsidR="006E1B80" w:rsidRPr="004B2B6D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</w:p>
                <w:p w14:paraId="3B4A915D" w14:textId="67DD2B71" w:rsidR="003655B4" w:rsidRPr="004B2B6D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t>Practices: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A9F1D17" w14:textId="5119E561" w:rsidR="00603FFB" w:rsidRPr="006E1B80" w:rsidRDefault="001F5BB9" w:rsidP="001F5BB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S</w:t>
            </w:r>
            <w:r w:rsidR="00B071CC" w:rsidRPr="00B071CC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oftware Developer with 5+ years of experience building and supporting web and enterprise applications across frontend development, backend services, API integration, and database-driven systems. Experienced in translating requirements into maintainable application features, supporting testing and troubleshooting, and improving reliability through practical documentation and structured problem-</w:t>
            </w:r>
            <w:proofErr w:type="gramStart"/>
            <w:r w:rsidR="00B071CC" w:rsidRPr="00B071CC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solving.</w:t>
            </w:r>
            <w:r w:rsidR="00F721C7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  <w:proofErr w:type="gramEnd"/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39C1C88D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</w:t>
                  </w:r>
                  <w:r w:rsidR="00BA5E1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web-based</w:t>
                  </w: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message and case management system used for internal operations and customer communications.</w:t>
                  </w:r>
                </w:p>
                <w:p w14:paraId="60F0DE3C" w14:textId="556BC29A" w:rsidR="002423C5" w:rsidRPr="00BE0EC6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>Build reusable React</w:t>
                  </w:r>
                  <w:r w:rsidR="00213126">
                    <w:rPr>
                      <w:rFonts w:ascii="Century Gothic" w:hAnsi="Century Gothic"/>
                      <w:sz w:val="18"/>
                      <w:szCs w:val="18"/>
                    </w:rPr>
                    <w:t xml:space="preserve"> JS</w:t>
                  </w: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 xml:space="preserve"> and Material UI components and data-driven views to improve maintainability and consistency across the platform</w:t>
                  </w:r>
                  <w:r w:rsidR="002423C5" w:rsidRPr="002423C5">
                    <w:rPr>
                      <w:rFonts w:ascii="Century Gothic" w:hAnsi="Century Gothic"/>
                      <w:sz w:val="18"/>
                      <w:szCs w:val="18"/>
                    </w:rPr>
                    <w:t>.</w:t>
                  </w:r>
                </w:p>
                <w:p w14:paraId="5178B21C" w14:textId="10087323" w:rsidR="00BE0EC6" w:rsidRPr="00F547F5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 across frontend and backend application workflows to deliver maintainable features and integrated user experiences.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Objective-C.</w:t>
                  </w:r>
                </w:p>
                <w:p w14:paraId="50FEC43B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scalable backend microservices using Java Spring Boot and 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2737A8D-380E-9B48-A670-8B71C13172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9105703-ED2E-3242-A585-3F05D7890DD7}"/>
    <w:embedBold r:id="rId3" w:fontKey="{AC871C37-C12E-354F-A45A-35CC4A4AE7F6}"/>
    <w:embedItalic r:id="rId4" w:fontKey="{4C10D234-B8B1-004F-9399-3AD0C4E48DB3}"/>
    <w:embedBoldItalic r:id="rId5" w:fontKey="{575C6E38-2398-614B-A6DE-E19C4FEA1E2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BA96A2F5-576E-5940-AB01-2FF35CC8E55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2AB3242-0630-F04C-B8DD-D33D254F49E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FA6376D-71BE-D646-8B1C-B2A22F5B9057}"/>
    <w:embedBold r:id="rId9" w:fontKey="{D015839A-CAB2-7946-A659-ECBEEC385553}"/>
    <w:embedItalic r:id="rId10" w:fontKey="{87C7730C-E776-ED49-BD01-B74208FBEFD2}"/>
    <w:embedBoldItalic r:id="rId11" w:fontKey="{01A0E575-EE52-DC4A-B9E3-ECFA07B4D7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3CF64BA6-AE27-8340-9442-2581C01029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1F5BB9"/>
    <w:rsid w:val="00212E99"/>
    <w:rsid w:val="00213126"/>
    <w:rsid w:val="002233EA"/>
    <w:rsid w:val="002423C5"/>
    <w:rsid w:val="00280DBA"/>
    <w:rsid w:val="0036375E"/>
    <w:rsid w:val="003655B4"/>
    <w:rsid w:val="00366BF9"/>
    <w:rsid w:val="004921A1"/>
    <w:rsid w:val="004B2B6D"/>
    <w:rsid w:val="004F401D"/>
    <w:rsid w:val="00581312"/>
    <w:rsid w:val="005C7865"/>
    <w:rsid w:val="00603FFB"/>
    <w:rsid w:val="0065753C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8D6400"/>
    <w:rsid w:val="00912BB0"/>
    <w:rsid w:val="0098732A"/>
    <w:rsid w:val="00993879"/>
    <w:rsid w:val="009F7CFC"/>
    <w:rsid w:val="00AD7B6D"/>
    <w:rsid w:val="00B071CC"/>
    <w:rsid w:val="00B16DB3"/>
    <w:rsid w:val="00BA36DA"/>
    <w:rsid w:val="00BA5E1A"/>
    <w:rsid w:val="00BC2E95"/>
    <w:rsid w:val="00BE0EC6"/>
    <w:rsid w:val="00C309F7"/>
    <w:rsid w:val="00CD4011"/>
    <w:rsid w:val="00CE76BB"/>
    <w:rsid w:val="00D4098D"/>
    <w:rsid w:val="00DD2E3E"/>
    <w:rsid w:val="00E15F25"/>
    <w:rsid w:val="00E6755B"/>
    <w:rsid w:val="00E762EF"/>
    <w:rsid w:val="00E833BB"/>
    <w:rsid w:val="00E95814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2</cp:revision>
  <cp:lastPrinted>2026-05-03T05:52:00Z</cp:lastPrinted>
  <dcterms:created xsi:type="dcterms:W3CDTF">2026-05-03T05:56:00Z</dcterms:created>
  <dcterms:modified xsi:type="dcterms:W3CDTF">2026-05-03T05:56:00Z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