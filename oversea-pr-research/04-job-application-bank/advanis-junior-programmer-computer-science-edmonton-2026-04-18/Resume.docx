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1173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10"/>
        <w:gridCol w:w="8226"/>
      </w:tblGrid>
      <w:tr w:rsidR="00603FFB" w:rsidRPr="00BC2E95" w14:paraId="77BAF780" w14:textId="77777777" w:rsidTr="00735C29">
        <w:trPr>
          <w:trHeight w:val="16198"/>
          <w:tblCellSpacing w:w="0" w:type="dxa"/>
        </w:trPr>
        <w:tc>
          <w:tcPr>
            <w:tcW w:w="3510" w:type="dxa"/>
            <w:shd w:val="clear" w:color="auto" w:fill="1F497D" w:themeFill="text2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39424606" w14:textId="77777777" w:rsidR="00603FFB" w:rsidRPr="00BC2E95" w:rsidRDefault="00603FFB">
            <w:pPr>
              <w:pStyle w:val="divdocumentleft-boxsection"/>
              <w:spacing w:line="400" w:lineRule="exact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</w:p>
          <w:p w14:paraId="3E8530A4" w14:textId="77777777" w:rsidR="00603FFB" w:rsidRPr="00EF6445" w:rsidRDefault="00000000" w:rsidP="007B7A44">
            <w:pPr>
              <w:pStyle w:val="divdocumentleft-boxsectionnth-child1sectiongapdiv"/>
              <w:spacing w:line="400" w:lineRule="atLeast"/>
              <w:ind w:left="180"/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</w:pPr>
            <w:r w:rsidRPr="00EF6445"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  <w:t> </w:t>
            </w:r>
          </w:p>
          <w:p w14:paraId="16A7E2F7" w14:textId="77777777" w:rsidR="00603FFB" w:rsidRPr="00EF6445" w:rsidRDefault="00000000" w:rsidP="006E1B8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</w:pPr>
            <w:proofErr w:type="gramStart"/>
            <w:r w:rsidRPr="00EF6445">
              <w:rPr>
                <w:rStyle w:val="span"/>
                <w:rFonts w:ascii="Century Gothic" w:eastAsia="Century Gothic" w:hAnsi="Century Gothic" w:cs="Century Gothic"/>
                <w:sz w:val="36"/>
                <w:szCs w:val="36"/>
              </w:rPr>
              <w:t>Man</w:t>
            </w:r>
            <w:proofErr w:type="gramEnd"/>
            <w:r w:rsidRPr="00EF6445">
              <w:rPr>
                <w:rStyle w:val="span"/>
                <w:rFonts w:ascii="Century Gothic" w:eastAsia="Century Gothic" w:hAnsi="Century Gothic" w:cs="Century Gothic"/>
                <w:sz w:val="36"/>
                <w:szCs w:val="36"/>
              </w:rPr>
              <w:t xml:space="preserve"> Ho Yin, Alan</w:t>
            </w:r>
            <w:r w:rsidRPr="00EF6445"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  <w:t xml:space="preserve"> </w:t>
            </w:r>
          </w:p>
          <w:p w14:paraId="41BAD9F9" w14:textId="77777777" w:rsidR="00603FFB" w:rsidRPr="00BC2E95" w:rsidRDefault="00000000" w:rsidP="006E1B8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10"/>
            </w:tblGrid>
            <w:tr w:rsidR="00603FFB" w:rsidRPr="00BC2E95" w14:paraId="63B055B1" w14:textId="77777777" w:rsidTr="00BC2E95">
              <w:trPr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84900CC" w14:textId="77777777" w:rsidR="00603FFB" w:rsidRPr="00BC2E95" w:rsidRDefault="00000000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7ED4615B" w14:textId="77777777" w:rsidR="00603FFB" w:rsidRPr="00BC2E95" w:rsidRDefault="00000000" w:rsidP="006E1B8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34A7DC24" w14:textId="061786B1" w:rsidR="00603FFB" w:rsidRPr="00E32414" w:rsidRDefault="00E32414" w:rsidP="006E1B80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  <w:lang w:val="x-none"/>
              </w:rPr>
              <w:t>Location</w:t>
            </w:r>
          </w:p>
          <w:p w14:paraId="1165037F" w14:textId="583D8C7E" w:rsidR="00E32414" w:rsidRPr="00E32414" w:rsidRDefault="00E32414" w:rsidP="00E32414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sz w:val="16"/>
                <w:szCs w:val="16"/>
                <w:shd w:val="clear" w:color="auto" w:fill="auto"/>
              </w:rPr>
            </w:pPr>
            <w:r w:rsidRPr="00E32414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6"/>
                <w:szCs w:val="16"/>
              </w:rPr>
              <w:t>Hong Kong | Open to relocation to Edmonton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6"/>
                <w:szCs w:val="16"/>
              </w:rPr>
              <w:br/>
            </w:r>
          </w:p>
          <w:p w14:paraId="4B11B1F7" w14:textId="5DCCB857" w:rsidR="00BA36DA" w:rsidRPr="00E32414" w:rsidRDefault="00E32414" w:rsidP="00E32414">
            <w:pPr>
              <w:pStyle w:val="txtBold"/>
              <w:spacing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  <w:lang w:val="x-none"/>
              </w:rPr>
              <w:t>Location</w:t>
            </w:r>
            <w:r>
              <w:rPr>
                <w:rStyle w:val="span"/>
                <w:rFonts w:eastAsia="Century Gothic"/>
              </w:rPr>
              <w:br/>
            </w:r>
            <w:r w:rsidRPr="00E32414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6"/>
                <w:szCs w:val="16"/>
              </w:rPr>
              <w:t>Valid Canadian Open Work Permit | No sponsorship required</w:t>
            </w:r>
          </w:p>
          <w:p w14:paraId="0E11587F" w14:textId="6E13D2D0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Phone </w:t>
            </w:r>
          </w:p>
          <w:p w14:paraId="4A7CB9C2" w14:textId="33217439" w:rsidR="00603FFB" w:rsidRPr="00BA36DA" w:rsidRDefault="003655B4" w:rsidP="006E1B8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+852 66940106</w:t>
            </w:r>
          </w:p>
          <w:p w14:paraId="2DEF151B" w14:textId="77777777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E-mail </w:t>
            </w:r>
          </w:p>
          <w:p w14:paraId="4809672D" w14:textId="77777777" w:rsidR="00603FFB" w:rsidRPr="00BA36DA" w:rsidRDefault="00000000" w:rsidP="006E1B80">
            <w:pPr>
              <w:pStyle w:val="div"/>
              <w:spacing w:after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alanmanyin919@gmail.com</w:t>
            </w:r>
          </w:p>
          <w:p w14:paraId="4406E3C8" w14:textId="0EF8C487" w:rsidR="00BA36DA" w:rsidRPr="00BA36DA" w:rsidRDefault="00BA36DA" w:rsidP="006E1B80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t>LinkedIn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br/>
            </w:r>
            <w:hyperlink r:id="rId5" w:history="1">
              <w:r w:rsidRPr="00BA36DA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18"/>
                  <w:szCs w:val="18"/>
                </w:rPr>
                <w:t>linkedin.com/in/alanmanyin919</w:t>
              </w:r>
            </w:hyperlink>
          </w:p>
          <w:p w14:paraId="2BC8164C" w14:textId="77777777" w:rsidR="00603FFB" w:rsidRPr="00BC2E95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3932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760"/>
            </w:tblGrid>
            <w:tr w:rsidR="00603FFB" w:rsidRPr="00BC2E95" w14:paraId="092CF7AF" w14:textId="77777777" w:rsidTr="006E1B80">
              <w:trPr>
                <w:trHeight w:val="212"/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60C1922" w14:textId="653A9575" w:rsidR="00603FFB" w:rsidRPr="00BC2E95" w:rsidRDefault="00F721C7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Technical Skills</w:t>
                  </w:r>
                </w:p>
              </w:tc>
            </w:tr>
          </w:tbl>
          <w:p w14:paraId="22C372A9" w14:textId="77777777" w:rsidR="00603FFB" w:rsidRPr="00BC2E95" w:rsidRDefault="00603FFB" w:rsidP="00E833B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3330" w:type="dxa"/>
              <w:tblCellSpacing w:w="0" w:type="dxa"/>
              <w:tblInd w:w="17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30"/>
            </w:tblGrid>
            <w:tr w:rsidR="003655B4" w:rsidRPr="00BC2E95" w14:paraId="1B802ADD" w14:textId="77777777" w:rsidTr="006E1B80">
              <w:trPr>
                <w:tblCellSpacing w:w="0" w:type="dxa"/>
              </w:trPr>
              <w:tc>
                <w:tcPr>
                  <w:tcW w:w="33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716CE9" w14:textId="77777777" w:rsidR="002423C5" w:rsidRPr="00EF6445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  <w:t xml:space="preserve">Languages: </w:t>
                  </w:r>
                </w:p>
                <w:p w14:paraId="5B114671" w14:textId="1D3AA8AB" w:rsidR="002423C5" w:rsidRDefault="00E3241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E3241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JavaScript, TypeScript, Python, Java</w:t>
                  </w:r>
                </w:p>
                <w:p w14:paraId="4CB992B2" w14:textId="77777777" w:rsidR="003655B4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68524A29" w14:textId="2963CF71" w:rsidR="002423C5" w:rsidRDefault="002423C5" w:rsidP="002423C5">
                  <w:pPr>
                    <w:pStyle w:val="divdocumentcommon-lngg-skillli"/>
                    <w:spacing w:line="360" w:lineRule="atLeast"/>
                    <w:ind w:right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Frontend: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="00E32414" w:rsidRPr="00E3241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HTML, CSS, React, Angular, React Native, Material UI</w:t>
                  </w:r>
                </w:p>
                <w:p w14:paraId="0582A8E3" w14:textId="77777777" w:rsidR="003655B4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2B37A0DA" w14:textId="16140E27" w:rsidR="002423C5" w:rsidRDefault="002423C5" w:rsidP="002423C5">
                  <w:pPr>
                    <w:pStyle w:val="divdocumentcommon-lngg-skillli"/>
                    <w:spacing w:line="360" w:lineRule="atLeast"/>
                    <w:ind w:right="63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Backend</w:t>
                  </w:r>
                  <w:r w:rsidR="00E32414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 And Integration</w:t>
                  </w: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="00E32414" w:rsidRPr="00E3241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REST APIs, </w:t>
                  </w:r>
                  <w:proofErr w:type="spellStart"/>
                  <w:r w:rsidR="00E32414" w:rsidRPr="00E3241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FastAPI</w:t>
                  </w:r>
                  <w:proofErr w:type="spellEnd"/>
                  <w:r w:rsidR="00E32414" w:rsidRPr="00E3241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Spring Boot, </w:t>
                  </w:r>
                  <w:proofErr w:type="spellStart"/>
                  <w:r w:rsidR="00E32414" w:rsidRPr="00E3241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NestJS</w:t>
                  </w:r>
                  <w:proofErr w:type="spellEnd"/>
                  <w:r w:rsidR="00E32414" w:rsidRPr="00E3241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, Microsoft Graph API</w:t>
                  </w:r>
                </w:p>
                <w:p w14:paraId="0E5B566C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1BC8AA68" w14:textId="29B3A501" w:rsidR="003655B4" w:rsidRDefault="002423C5" w:rsidP="002423C5">
                  <w:pPr>
                    <w:pStyle w:val="divdocumentcommon-lngg-skillli"/>
                    <w:spacing w:line="360" w:lineRule="atLeast"/>
                    <w:ind w:right="54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Databases: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 w:rsidR="00EF644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="00E32414" w:rsidRPr="00E3241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Azure SQL Database, DB2, MongoDB, MariaDB, SQL</w:t>
                  </w:r>
                </w:p>
                <w:p w14:paraId="74DDC227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7440F4A9" w14:textId="5E3E4DE8" w:rsidR="002423C5" w:rsidRPr="002423C5" w:rsidRDefault="002423C5" w:rsidP="002423C5">
                  <w:pPr>
                    <w:pStyle w:val="NormalWeb"/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EF6445">
                    <w:rPr>
                      <w:rStyle w:val="Strong"/>
                      <w:rFonts w:ascii="Century Gothic" w:hAnsi="Century Gothic"/>
                      <w:color w:val="FFFFFF" w:themeColor="background1"/>
                      <w:sz w:val="22"/>
                      <w:szCs w:val="22"/>
                    </w:rPr>
                    <w:lastRenderedPageBreak/>
                    <w:t>Cloud &amp; DevOps:</w:t>
                  </w:r>
                  <w:r w:rsidRPr="002423C5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  <w:t xml:space="preserve"> </w:t>
                  </w:r>
                  <w:r w:rsidRPr="002423C5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  <w:br/>
                  </w:r>
                  <w:r w:rsidRPr="002423C5">
                    <w:rPr>
                      <w:rFonts w:ascii="Century Gothic" w:hAnsi="Century Gothic"/>
                      <w:color w:val="FFFFFF" w:themeColor="background1"/>
                      <w:sz w:val="22"/>
                      <w:szCs w:val="22"/>
                    </w:rPr>
                    <w:t>Azure App Service, Azure Functions, Azure AD</w:t>
                  </w:r>
                </w:p>
                <w:p w14:paraId="11DBE432" w14:textId="77777777" w:rsidR="003655B4" w:rsidRPr="00EF6445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</w:pPr>
                </w:p>
                <w:p w14:paraId="097A0CCE" w14:textId="77777777" w:rsidR="006E1B80" w:rsidRPr="00EF6445" w:rsidRDefault="006E1B80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  <w:p w14:paraId="3B4A915D" w14:textId="67DD2B71" w:rsidR="003655B4" w:rsidRPr="00BC2E95" w:rsidRDefault="002423C5" w:rsidP="002423C5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  <w:t>Practices: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r w:rsidR="00EF644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RESTful API design, RBAC, microservices, CI/CD, system integration</w:t>
                  </w:r>
                </w:p>
                <w:p w14:paraId="3099859C" w14:textId="77777777" w:rsidR="003655B4" w:rsidRP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03D78B4A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538817C2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3F127A89" w14:textId="24562289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1EF9121D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803"/>
              <w:gridCol w:w="5803"/>
            </w:tblGrid>
            <w:tr w:rsidR="00603FFB" w:rsidRPr="00BC2E95" w14:paraId="2DA511F3" w14:textId="77777777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38B45B" w14:textId="409CBA4E" w:rsidR="00603FFB" w:rsidRPr="00BC2E95" w:rsidRDefault="00603FFB" w:rsidP="00F721C7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6BEE63" w14:textId="77777777" w:rsidR="00603FFB" w:rsidRPr="00BC2E95" w:rsidRDefault="00603FFB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30AE63C8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2D36B497" w14:textId="77777777" w:rsidR="00603FFB" w:rsidRPr="00BC2E95" w:rsidRDefault="00603FFB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22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6BAE2E4" w14:textId="77777777" w:rsidR="00603FFB" w:rsidRPr="006E1B80" w:rsidRDefault="00000000" w:rsidP="00735C29">
            <w:pPr>
              <w:pStyle w:val="divdocumentleft-boxsectionnth-child1sectiongapdiv"/>
              <w:spacing w:line="400" w:lineRule="atLeast"/>
              <w:ind w:left="268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> </w:t>
            </w:r>
          </w:p>
          <w:p w14:paraId="6A9F1D17" w14:textId="1BA120AD" w:rsidR="00603FFB" w:rsidRPr="006E1B80" w:rsidRDefault="00E32414" w:rsidP="00735C29">
            <w:pPr>
              <w:pStyle w:val="p"/>
              <w:spacing w:line="360" w:lineRule="atLeast"/>
              <w:ind w:left="268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E32414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Software Engineer with 5+ years of experience developing and supporting web applications across JavaScript-based frontend work, Python-connected services, APIs, and SQL-backed systems. Experienced in troubleshooting production issues, improving maintainability, and supporting iterative delivery through cross-functional collaboration and technical documentation. Looking to grow in a software environment that values code quality, feedback, and continuous improvement.</w:t>
            </w:r>
          </w:p>
          <w:p w14:paraId="752BFA81" w14:textId="77777777" w:rsidR="00603FFB" w:rsidRPr="00BC2E95" w:rsidRDefault="00000000" w:rsidP="0098732A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 w:rsidRPr="00BC2E95"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3336306F" w14:textId="3E819894" w:rsidR="00603FFB" w:rsidRPr="00BC2E95" w:rsidRDefault="00BC2E95" w:rsidP="0098732A">
            <w:pPr>
              <w:pStyle w:val="divdocumentleft-boxdivheadingParagraph"/>
              <w:shd w:val="clear" w:color="auto" w:fill="1F497D" w:themeFill="text2"/>
              <w:ind w:left="192" w:right="115" w:firstLine="108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 xml:space="preserve"> </w:t>
            </w:r>
            <w:r w:rsidRPr="00BC2E95"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>Work History</w:t>
            </w:r>
          </w:p>
          <w:tbl>
            <w:tblPr>
              <w:tblStyle w:val="TableGrid"/>
              <w:tblW w:w="8003" w:type="dxa"/>
              <w:tblInd w:w="187" w:type="dxa"/>
              <w:tblLook w:val="04A0" w:firstRow="1" w:lastRow="0" w:firstColumn="1" w:lastColumn="0" w:noHBand="0" w:noVBand="1"/>
            </w:tblPr>
            <w:tblGrid>
              <w:gridCol w:w="8003"/>
            </w:tblGrid>
            <w:tr w:rsidR="002423C5" w14:paraId="70B6A3B7" w14:textId="77777777" w:rsidTr="002423C5">
              <w:trPr>
                <w:trHeight w:val="11739"/>
              </w:trPr>
              <w:tc>
                <w:tcPr>
                  <w:tcW w:w="80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5BAB3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System Developer</w:t>
                  </w:r>
                </w:p>
                <w:p w14:paraId="7AFED9C9" w14:textId="1DF5F30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  <w:proofErr w:type="spellStart"/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Eastech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System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Limited</w:t>
                  </w:r>
                  <w:r>
                    <w:t xml:space="preserve"> –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Hong Kong</w:t>
                  </w:r>
                </w:p>
                <w:p w14:paraId="56492BDB" w14:textId="50244EBE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2423C5">
                    <w:rPr>
                      <w:rFonts w:ascii="Century Gothic" w:hAnsi="Century Gothic"/>
                      <w:sz w:val="20"/>
                      <w:szCs w:val="20"/>
                    </w:rPr>
                    <w:t>May 2025 – Present</w:t>
                  </w:r>
                </w:p>
                <w:p w14:paraId="716724A6" w14:textId="77777777" w:rsidR="002423C5" w:rsidRPr="006E1B80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  <w:p w14:paraId="3A4E17B9" w14:textId="0F4747AC" w:rsidR="002423C5" w:rsidRPr="00F547F5" w:rsidRDefault="00FA020B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Develop and enhance an enterprise web-based message and case management system supporting internal operations and customer communications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60F0DE3C" w14:textId="66CC12BD" w:rsidR="002423C5" w:rsidRPr="00F547F5" w:rsidRDefault="00FA020B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A020B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 and integrate RESTful APIs for workflow execution, email processing, tagging, and role-based access control</w:t>
                  </w:r>
                  <w:r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0EE730AC" w14:textId="733C3241" w:rsidR="002423C5" w:rsidRDefault="00FA020B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Collaborate with backend services built on Python </w:t>
                  </w:r>
                  <w:proofErr w:type="spellStart"/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FastAPI</w:t>
                  </w:r>
                  <w:proofErr w:type="spellEnd"/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and Azure Functions to maintain stable integrations and support application delivery.</w:t>
                  </w:r>
                </w:p>
                <w:p w14:paraId="186C5FD5" w14:textId="5E9190F7" w:rsidR="002423C5" w:rsidRDefault="00FA020B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 and optimize Azure SQL queries, views, and functions for complex and performance-sensitive data retrieval.</w:t>
                  </w:r>
                </w:p>
                <w:p w14:paraId="371800DB" w14:textId="317C5953" w:rsidR="002423C5" w:rsidRPr="002423C5" w:rsidRDefault="00FA020B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Troubleshoot application issues across frontend, backend, and database layers using structured logging and debugging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2EE5B254" w14:textId="697DDAAC" w:rsidR="002423C5" w:rsidRPr="00F547F5" w:rsidRDefault="00FA020B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Build reusable React and Material UI components and data-driven views to improve maintainability and consistency across the platform</w:t>
                  </w:r>
                  <w:r w:rsidR="002423C5"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65D4E505" w14:textId="0EDE3FC3" w:rsidR="002423C5" w:rsidRDefault="00FA020B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A020B"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Maintain technical documentation, including API behavior notes and system references, to support ongoing delivery and maintenance</w:t>
                  </w:r>
                  <w:r w:rsidR="002423C5"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76A2CDF9" w14:textId="42810B1F" w:rsidR="00FA020B" w:rsidRDefault="00FA020B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A020B"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Integrate Azure AD authentication and Microsoft Graph API to support secure user and resource management.</w:t>
                  </w:r>
                </w:p>
                <w:p w14:paraId="1C20B01A" w14:textId="77777777" w:rsidR="002423C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  <w:p w14:paraId="40FCF65B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eastAsia="Century Gothic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Analyst Programmer</w:t>
                  </w:r>
                </w:p>
                <w:p w14:paraId="706FE38E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Arch-Partnership Limited,</w:t>
                  </w: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Kwun Tong, Hong Kong</w:t>
                  </w:r>
                </w:p>
                <w:p w14:paraId="25548CFD" w14:textId="537952F2" w:rsidR="002423C5" w:rsidRP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2021Mar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– </w:t>
                  </w: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2025 Jan</w:t>
                  </w:r>
                </w:p>
                <w:p w14:paraId="1AB82448" w14:textId="77777777" w:rsidR="002423C5" w:rsidRDefault="002423C5" w:rsidP="00FA020B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7F39AE34" w14:textId="33534C94" w:rsidR="002423C5" w:rsidRDefault="00FA020B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Developed and maintained enterprise insurance applications supporting digital forms, e-signatures, and payment processing workflows.</w:t>
                  </w:r>
                </w:p>
                <w:p w14:paraId="62DCF062" w14:textId="5F4BF6E9" w:rsidR="002423C5" w:rsidRPr="006E1B80" w:rsidRDefault="00FA020B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and supported web applications using React and Angular, alongside related mobile application support work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0FEC43B" w14:textId="30748290" w:rsidR="002423C5" w:rsidRDefault="00FA020B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Designed and maintained backend services using Java Spring Boot and </w:t>
                  </w:r>
                  <w:proofErr w:type="spellStart"/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NestJS</w:t>
                  </w:r>
                  <w:proofErr w:type="spellEnd"/>
                  <w:r w:rsidRPr="00FA020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support integrated business workflows and application features</w:t>
                  </w:r>
                  <w:r w:rsid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8BAE319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Conducted API performance and stress testing to validate system stability under high traffic.</w:t>
                  </w:r>
                </w:p>
                <w:p w14:paraId="14A723DB" w14:textId="77777777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Engineered and managed DB2 and MongoDB using SQL and NoSQL scripts.</w:t>
                  </w:r>
                </w:p>
                <w:p w14:paraId="6B174001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293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Implemented CI/CD pipelines using Jenkins and Azure Pipelines, reducing manual deployment effort.</w:t>
                  </w:r>
                </w:p>
                <w:p w14:paraId="75FF5016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Provided technical support using knowledge of complex technology to solve problems and support new projects.</w:t>
                  </w:r>
                </w:p>
                <w:p w14:paraId="5EB04138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databases and table structures for APIs.</w:t>
                  </w:r>
                </w:p>
                <w:p w14:paraId="46B789C5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19600AA0" w14:textId="77777777" w:rsidR="0098732A" w:rsidRPr="00BC2E95" w:rsidRDefault="0098732A" w:rsidP="0098732A">
                  <w:pPr>
                    <w:pStyle w:val="divdocumentleft-boxdivheadingParagraph"/>
                    <w:shd w:val="clear" w:color="auto" w:fill="1F497D" w:themeFill="text2"/>
                    <w:ind w:left="68" w:right="300" w:firstLine="232"/>
                    <w:rPr>
                      <w:rStyle w:val="divdocumentright-box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pacing w:val="0"/>
                      <w:sz w:val="22"/>
                      <w:szCs w:val="22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  <w:p w14:paraId="14844DA8" w14:textId="77777777" w:rsidR="0098732A" w:rsidRPr="00BC2E95" w:rsidRDefault="0098732A" w:rsidP="0098732A">
                  <w:pPr>
                    <w:pStyle w:val="left-boxheadinggapdiv"/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 w:rsidRPr="00BC2E95">
                    <w:rPr>
                      <w:rStyle w:val="divdocumentright-box"/>
                      <w:rFonts w:ascii="Century Gothic" w:eastAsia="Century Gothic" w:hAnsi="Century Gothic" w:cs="Century Gothic"/>
                    </w:rPr>
                    <w:t> </w:t>
                  </w:r>
                </w:p>
                <w:tbl>
                  <w:tblPr>
                    <w:tblStyle w:val="divdocumentsectioneducationparagraph"/>
                    <w:tblW w:w="7613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0"/>
                    <w:gridCol w:w="937"/>
                    <w:gridCol w:w="270"/>
                    <w:gridCol w:w="6106"/>
                  </w:tblGrid>
                  <w:tr w:rsidR="0098732A" w:rsidRPr="00BC2E95" w14:paraId="34C3AB0A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A3DBFB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33AFDA1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2021-01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920F45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04A61D5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left="-1"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Bachelor of Engineering</w:t>
                        </w:r>
                        <w:r w:rsidRPr="00BC2E95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 xml:space="preserve">: </w:t>
                        </w:r>
                        <w:r w:rsidRPr="00BC2E95"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Computer Engineering</w:t>
                        </w:r>
                      </w:p>
                      <w:p w14:paraId="6097F301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Hong Kong University of Science and Technology - </w:t>
                        </w:r>
                        <w:r w:rsidRPr="006E1B80"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Clear Water Bay, Hong Kong</w:t>
                        </w: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40526A45" w14:textId="77777777" w:rsidR="0098732A" w:rsidRPr="00BC2E95" w:rsidRDefault="0098732A" w:rsidP="0098732A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360" w:lineRule="atLeast"/>
                          <w:ind w:left="280" w:right="300" w:hanging="2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Contributed as a Student Helper to the 'Path Advisor' project at HKUST, assisting in data collection and beacon integration to enhance the navigation and guidance system for students.</w:t>
                        </w:r>
                      </w:p>
                    </w:tc>
                  </w:tr>
                  <w:tr w:rsidR="0098732A" w:rsidRPr="00BC2E95" w14:paraId="64C58582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1856D88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6C7DE84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2015-05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CB014D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1C605C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Associate of Engineering</w:t>
                        </w:r>
                      </w:p>
                      <w:p w14:paraId="3DA9849C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>Hong Kong Community College (HKCC) – Hong Kong</w:t>
                        </w:r>
                      </w:p>
                      <w:p w14:paraId="2B5130AF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Completed foundational studies in engineering, mathematics, and computing, forming a strong technical base for further studies in computer engineering.</w:t>
                        </w:r>
                      </w:p>
                    </w:tc>
                  </w:tr>
                </w:tbl>
                <w:p w14:paraId="13C7BD52" w14:textId="56A208C2" w:rsidR="002423C5" w:rsidRPr="00F547F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</w:tc>
            </w:tr>
          </w:tbl>
          <w:p w14:paraId="44BBE7DE" w14:textId="0C84C018" w:rsidR="0098732A" w:rsidRPr="0098732A" w:rsidRDefault="0098732A" w:rsidP="0098732A">
            <w:pPr>
              <w:pStyle w:val="divdocumentleft-boxdivheadingParagraph"/>
              <w:ind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32"/>
                <w:szCs w:val="32"/>
              </w:rPr>
            </w:pPr>
          </w:p>
        </w:tc>
      </w:tr>
    </w:tbl>
    <w:p w14:paraId="5AB5F11E" w14:textId="77777777" w:rsidR="00603FFB" w:rsidRPr="00BC2E95" w:rsidRDefault="00000000">
      <w:pPr>
        <w:spacing w:line="20" w:lineRule="auto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lastRenderedPageBreak/>
        <w:t>.</w:t>
      </w:r>
    </w:p>
    <w:p w14:paraId="10F00343" w14:textId="77777777" w:rsidR="00603FFB" w:rsidRPr="00BC2E95" w:rsidRDefault="00000000">
      <w:pPr>
        <w:spacing w:line="14" w:lineRule="exact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t>#HRJ#3926d88a-52d6-4a8d-bf14-4aa33ecc41e4#</w:t>
      </w:r>
    </w:p>
    <w:sectPr w:rsidR="00603FFB" w:rsidRPr="00BC2E95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F228C61-3768-404D-9921-1975F31E21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E9437B8-A3B6-9F4F-A120-64DD917AC891}"/>
    <w:embedBold r:id="rId3" w:fontKey="{F36330F4-B050-F140-BAD7-D738D8C197CB}"/>
    <w:embedItalic r:id="rId4" w:fontKey="{7BAFFB05-A96A-9B45-9BB7-02AAD5A66A26}"/>
    <w:embedBoldItalic r:id="rId5" w:fontKey="{7616C1D0-750D-CA49-BA06-BB48B92CA5F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4DB3E4F7-A233-4541-8211-FE94A07E56E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2ED8555F-2E44-D148-BECC-E19F79DCE7C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DDAF3992-3139-1B47-86C3-C5FEBADAC7F8}"/>
    <w:embedBold r:id="rId9" w:fontKey="{110813F5-6ED2-3249-9DE0-24E82F662853}"/>
    <w:embedItalic r:id="rId10" w:fontKey="{206348DC-8474-8247-920A-76C17B88207B}"/>
    <w:embedBoldItalic r:id="rId11" w:fontKey="{410604E9-784D-E545-8178-90E4CB54D82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AB8722B1-3506-6E41-A004-DAC03A889B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C88E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D26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022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86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7266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CCF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C096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F823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96FD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AEC6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C03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264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B26E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C2E1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1483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CCE4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472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6E78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AA8E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D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0E39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6EA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62A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5A5B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E0AB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CEE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7E8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C27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D0C8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6A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1E89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AEF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2AFB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400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3E19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4D6C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2C00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9C01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8E2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DE7D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3AAD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C216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2C4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1AB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FA48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B2A6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0E4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6EE8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1879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CE5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825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D2A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4D8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0FEF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2D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921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02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7805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FCD1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08D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5440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0237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C0C6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C8D7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24DE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328E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81D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44F7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F0D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B69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E4D2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6604A74"/>
    <w:multiLevelType w:val="hybridMultilevel"/>
    <w:tmpl w:val="173E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03491"/>
    <w:multiLevelType w:val="hybridMultilevel"/>
    <w:tmpl w:val="A7CA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F65F0"/>
    <w:multiLevelType w:val="hybridMultilevel"/>
    <w:tmpl w:val="EFAC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75DE"/>
    <w:multiLevelType w:val="hybridMultilevel"/>
    <w:tmpl w:val="0D109210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27E20"/>
    <w:multiLevelType w:val="hybridMultilevel"/>
    <w:tmpl w:val="E68ACA1A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F01BD"/>
    <w:multiLevelType w:val="hybridMultilevel"/>
    <w:tmpl w:val="C08413DC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205">
    <w:abstractNumId w:val="0"/>
  </w:num>
  <w:num w:numId="2" w16cid:durableId="1583563684">
    <w:abstractNumId w:val="1"/>
  </w:num>
  <w:num w:numId="3" w16cid:durableId="323289840">
    <w:abstractNumId w:val="2"/>
  </w:num>
  <w:num w:numId="4" w16cid:durableId="1833789193">
    <w:abstractNumId w:val="3"/>
  </w:num>
  <w:num w:numId="5" w16cid:durableId="1624582079">
    <w:abstractNumId w:val="4"/>
  </w:num>
  <w:num w:numId="6" w16cid:durableId="1344942636">
    <w:abstractNumId w:val="5"/>
  </w:num>
  <w:num w:numId="7" w16cid:durableId="1240361818">
    <w:abstractNumId w:val="6"/>
  </w:num>
  <w:num w:numId="8" w16cid:durableId="156652163">
    <w:abstractNumId w:val="7"/>
  </w:num>
  <w:num w:numId="9" w16cid:durableId="981542023">
    <w:abstractNumId w:val="8"/>
  </w:num>
  <w:num w:numId="10" w16cid:durableId="1268271196">
    <w:abstractNumId w:val="9"/>
  </w:num>
  <w:num w:numId="11" w16cid:durableId="915212253">
    <w:abstractNumId w:val="10"/>
  </w:num>
  <w:num w:numId="12" w16cid:durableId="680549788">
    <w:abstractNumId w:val="12"/>
  </w:num>
  <w:num w:numId="13" w16cid:durableId="273638723">
    <w:abstractNumId w:val="13"/>
  </w:num>
  <w:num w:numId="14" w16cid:durableId="20023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FB"/>
    <w:rsid w:val="0001766A"/>
    <w:rsid w:val="00081403"/>
    <w:rsid w:val="000A4813"/>
    <w:rsid w:val="00212E99"/>
    <w:rsid w:val="002233EA"/>
    <w:rsid w:val="002423C5"/>
    <w:rsid w:val="00280DBA"/>
    <w:rsid w:val="0036375E"/>
    <w:rsid w:val="003655B4"/>
    <w:rsid w:val="004921A1"/>
    <w:rsid w:val="005C7865"/>
    <w:rsid w:val="00603FFB"/>
    <w:rsid w:val="006743BB"/>
    <w:rsid w:val="006C71D2"/>
    <w:rsid w:val="006E1B80"/>
    <w:rsid w:val="00734632"/>
    <w:rsid w:val="00735C29"/>
    <w:rsid w:val="007945FF"/>
    <w:rsid w:val="00795760"/>
    <w:rsid w:val="007B7A44"/>
    <w:rsid w:val="007F76BC"/>
    <w:rsid w:val="008B2CF9"/>
    <w:rsid w:val="008D0771"/>
    <w:rsid w:val="00912BB0"/>
    <w:rsid w:val="0098732A"/>
    <w:rsid w:val="00993879"/>
    <w:rsid w:val="009F7CFC"/>
    <w:rsid w:val="00A5702E"/>
    <w:rsid w:val="00AD7B6D"/>
    <w:rsid w:val="00BA36DA"/>
    <w:rsid w:val="00BC2E95"/>
    <w:rsid w:val="00CD4011"/>
    <w:rsid w:val="00CE76BB"/>
    <w:rsid w:val="00D4098D"/>
    <w:rsid w:val="00DD2E3E"/>
    <w:rsid w:val="00E32414"/>
    <w:rsid w:val="00E6755B"/>
    <w:rsid w:val="00E762EF"/>
    <w:rsid w:val="00E833BB"/>
    <w:rsid w:val="00EA3DE4"/>
    <w:rsid w:val="00EE1F0B"/>
    <w:rsid w:val="00EE4E09"/>
    <w:rsid w:val="00EF6445"/>
    <w:rsid w:val="00F547F5"/>
    <w:rsid w:val="00F721C7"/>
    <w:rsid w:val="00FA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96061"/>
  <w15:docId w15:val="{1FDED8D4-F40D-A84C-868C-48EFACFE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E37929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ict-pcpf-noneprflPic">
    <w:name w:val="document_pict-pcpf-none_prflPic"/>
    <w:basedOn w:val="Normal"/>
    <w:pPr>
      <w:pBdr>
        <w:top w:val="single" w:sz="160" w:space="10" w:color="E37929"/>
        <w:bottom w:val="none" w:sz="0" w:space="5" w:color="auto"/>
      </w:pBdr>
    </w:pPr>
  </w:style>
  <w:style w:type="paragraph" w:customStyle="1" w:styleId="div">
    <w:name w:val="div"/>
    <w:basedOn w:val="Normal"/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E37929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E37929"/>
    </w:pPr>
    <w:rPr>
      <w:shd w:val="clear" w:color="auto" w:fill="E37929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paragraph" w:customStyle="1" w:styleId="divdocumentcommon-lngg-skillli">
    <w:name w:val="div_document_common-lngg-skill_li"/>
    <w:basedOn w:val="Normal"/>
  </w:style>
  <w:style w:type="character" w:customStyle="1" w:styleId="divdocumentcommon-lngg-skillliCharacter">
    <w:name w:val="div_document_common-lngg-skill_li Character"/>
    <w:basedOn w:val="DefaultParagraphFont"/>
  </w:style>
  <w:style w:type="paragraph" w:customStyle="1" w:styleId="spanParagraph">
    <w:name w:val="span Paragraph"/>
    <w:basedOn w:val="Normal"/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E37929"/>
    </w:pPr>
    <w:rPr>
      <w:color w:val="FFFFFF"/>
      <w:shd w:val="clear" w:color="auto" w:fill="E37929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paragraph" w:customStyle="1" w:styleId="divdocumentsectionexperienceparagraph">
    <w:name w:val="div_document_section_experience_paragraph"/>
    <w:basedOn w:val="Normal"/>
    <w:pPr>
      <w:pBdr>
        <w:right w:val="none" w:sz="0" w:space="15" w:color="auto"/>
      </w:pBdr>
    </w:pPr>
  </w:style>
  <w:style w:type="character" w:customStyle="1" w:styleId="divdocumentright-boxemptycell">
    <w:name w:val="div_document_right-box_emptycell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</w:style>
  <w:style w:type="table" w:customStyle="1" w:styleId="lexprtable">
    <w:name w:val="lexprtable"/>
    <w:basedOn w:val="TableNormal"/>
    <w:tblPr/>
  </w:style>
  <w:style w:type="paragraph" w:customStyle="1" w:styleId="divdocumentright-boxemptycellParagraph">
    <w:name w:val="div_document_right-box_emptycell Paragraph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  <w:style w:type="character" w:styleId="Strong">
    <w:name w:val="Strong"/>
    <w:basedOn w:val="DefaultParagraphFont"/>
    <w:uiPriority w:val="22"/>
    <w:qFormat/>
    <w:rsid w:val="0001766A"/>
    <w:rPr>
      <w:b/>
      <w:bCs/>
    </w:rPr>
  </w:style>
  <w:style w:type="table" w:styleId="TableGrid">
    <w:name w:val="Table Grid"/>
    <w:basedOn w:val="TableNormal"/>
    <w:uiPriority w:val="59"/>
    <w:rsid w:val="00365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3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23C5"/>
    <w:pPr>
      <w:spacing w:before="100" w:beforeAutospacing="1" w:after="100" w:afterAutospacing="1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anmanyin919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 Ho Yin, Alan</vt:lpstr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Ho Yin, Alan</dc:title>
  <cp:lastModifiedBy>Alan Man</cp:lastModifiedBy>
  <cp:revision>17</cp:revision>
  <cp:lastPrinted>2026-01-05T04:47:00Z</cp:lastPrinted>
  <dcterms:created xsi:type="dcterms:W3CDTF">2026-01-05T04:47:00Z</dcterms:created>
  <dcterms:modified xsi:type="dcterms:W3CDTF">2026-04-19T10:18:00Z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3926d88a-52d6-4a8d-bf14-4aa33ecc41e4</vt:lpwstr>
  </property>
  <property fmtid="{D5CDD505-2E9C-101B-9397-08002B2CF9AE}" pid="3" name="x1ye=0">
    <vt:lpwstr>uDwAAB+LCAAAAAAABAAdl7WWpFAURT+IALdgAtzdybDCKdy+fmom7tUUj3fvOXszEM0yHCyQPAKJAiEgHIVxiEhhvChiJIkxCAupeWp/iFsyMzFQdIqFzek8gOoL0j0obXEhmJG0Lhipyn1WUWjLhHxwKBbewP3drwyxDkYSbr14LN65i99y0f1dLxHnK40bDSn7N1nDBwHNdiQzqoxEqVS/YhCFvI8zMvuVYtK+o5yYEBTPY4vlT+KInnbENDO</vt:lpwstr>
  </property>
  <property fmtid="{D5CDD505-2E9C-101B-9397-08002B2CF9AE}" pid="4" name="x1ye=1">
    <vt:lpwstr>0jq/ZB6GxAd8YzVVLl8sZFFmGVbNUFeNPSZgZ1Wi+dMihob0HjKdlf5ZdG6V71+yOOWwclW7Q1OWFRG5Jouth7VYmkXhb8VHI966rw47Gkqm3/YM5MhjXvAcYNum1A5uWs+MG8dKZxEcd0iKDvrUBjmVdtpcRWt9yjAT5bPCgOD7b1x/h7cLp3EmA8jHgdB674Pqu1FPEkYJiutBT49PJV+beyEwY4L3EWHo2GM3maZ0uUnjU+EKVafdNBqwrWv</vt:lpwstr>
  </property>
  <property fmtid="{D5CDD505-2E9C-101B-9397-08002B2CF9AE}" pid="5" name="x1ye=10">
    <vt:lpwstr>Vk4fQb5mmwDelLbrKz3zuJSdSjGD+Oeet5bQ0djaJtlkasEqetaRBzErWPBdMnM9Ddj+3s5IysqbdljOZGVUdaRdEwdP7+j/clrkjlKa92+SUxA+vXwKyauKNe6mhIfwU15TwuDbAtcK7nwH8wX/ADpL05rbPxC3BEJJyR9ZNr9ZPducSqFxQIHRI/1qzW5cRm6/HiDOEvlq6wn+gODfQHXneBRik1ZQPY9z/ODHlHOaO5mrrFeeJz7BXqujYT+</vt:lpwstr>
  </property>
  <property fmtid="{D5CDD505-2E9C-101B-9397-08002B2CF9AE}" pid="6" name="x1ye=11">
    <vt:lpwstr>3S8rdKmCkPsEepTmSyjluU2GZfGeybWIzoBed3B/ijxLhz7ybUE4UG71QUzdJMn/4Qlxgls4M4ett7rZ4KXIKLlr1ICEIvgi/3JP4XMpsgElWp7/rpABaJ78WF5iLBjnMVboaLu0y0mVFFRknIS8JmFXhSjcAsYLCvwg4lZLkrd4o4VxTNmqFWehOI+l+oeTVBvsuEhBfursrrzWj71HOGLFgSL2bRQQollZymQPgSMF3Ir7NTzEtIFyg5NCLBX</vt:lpwstr>
  </property>
  <property fmtid="{D5CDD505-2E9C-101B-9397-08002B2CF9AE}" pid="7" name="x1ye=12">
    <vt:lpwstr>BPYzMhGcwK8Zel9W92EaHj7WtyjbAsKrJZ2byxKzaUgQQUEMkQzSK186GlNUAZvjB/t8U7bgfyhPbvu8aW9SlfVrRO8levVI0lHYRcBgX+SIzsz0W1d875VUs2kqM3LUrlYlqyM6qF4VC5BRiQrGeFl2vqAwLr5GXH20paTYecyqZQrEnQ8xWa1g1Og9sQCa9Kxte/w2xG7Wm+ebDKD9+sg8COvTFpSAUldJQ4sHQlL38ShfvwLLIWYAS/ti7Q4</vt:lpwstr>
  </property>
  <property fmtid="{D5CDD505-2E9C-101B-9397-08002B2CF9AE}" pid="8" name="x1ye=13">
    <vt:lpwstr>Z5v2NEJ0jh8ZjeeUfhdncRydckFTy07t8kNGx5RDBj10OJmua9XV0dYxNvO2mq2wxfhk+oGV0rzv4uVVgb0JU8ozqYqSSIjJzCHpJg6+EXn+QEMN7VsMv7eypzh2qM9uMKXWqrceSBK7Pe40KikLXEoL+Npvx8ETOvIR1buPoq6Lq6WneoroVaMAbTH1OopSGDDFutIuEboYn2tmONRrQzZMDNQMktY/kJ6gY5Ta1i9xkd6puKHz/q9SGB0gYQC</vt:lpwstr>
  </property>
  <property fmtid="{D5CDD505-2E9C-101B-9397-08002B2CF9AE}" pid="9" name="x1ye=14">
    <vt:lpwstr>8hLTfSrBto/MS4qrlv4uUzvYI2lLyhUYOOy7Rm6dAhx8DwiDQkXa/6zHVb3NWJP1+U9wkl435Hnf9I59uJaUEV2beYmBkOdkVEjq/GqsjtxQD5PeqWFZlJISR41R2NfodUZ+CBS52x3qXfnjGnfwGPHQDNec/Q2wbeVMsiRexR1++CSl976hx31xjPImpXNehgxc8Ey3pNBpzA07m7vudVidqmy849C77kNbW5ctb+Tyc/o0Ln0glup1xX8fsan</vt:lpwstr>
  </property>
  <property fmtid="{D5CDD505-2E9C-101B-9397-08002B2CF9AE}" pid="10" name="x1ye=15">
    <vt:lpwstr>pAQTh3e7gBbiYaQu454CfkAFMFdTinr1YLH+9qe+7Ejb8dz25ChpLik3H3/pACqQmQMpvfjEPEMcq6yX5u4gwPl2+mVBgzY6seVKHWQZyi91zZCV6vlKbwZ1xz4XLT/qPMRs3k+vRn2ob8cnhjSqldpLpY8sllAbqatGF71k184xW0wTwniSbTQ9HmZH2AGZugY2977spTKIaVMGPqTM1gM4BNY2TxGPc5ADFb3qghk2KGVG/OxvS/KaJgTHINL</vt:lpwstr>
  </property>
  <property fmtid="{D5CDD505-2E9C-101B-9397-08002B2CF9AE}" pid="11" name="x1ye=16">
    <vt:lpwstr>KIXX3m3e+9V4y9e0Iqmsc8+yNgprIs/caJRFKbGpUQjG3UnvrGQAaqPdh4btob+uerzIzsFe0oIXf2hv1YDXfNuvg05sVZ/MFd+GqMOOxYOe/eJvUzzUe5G9jn8lQuvF9wmLnvl8VfAkn5SRqXT8Rg3QmJySNdovTJTAR7DccXXuoo8u1SblILZpmN1QJ9lIxuZycy7RmBxcvuS+EmFR1rrrZcwcgvIiKe1wpsSYDzvfG56PmuiHlMbXeYFBMo+</vt:lpwstr>
  </property>
  <property fmtid="{D5CDD505-2E9C-101B-9397-08002B2CF9AE}" pid="12" name="x1ye=17">
    <vt:lpwstr>71vWpLhxC0qrSVLlws38ClM9MGgf9gJMgPEcN/0R98Iu6n5vNxuwjNbGepDCRUkeLu/JU2I+q5WioeKEwGjLXnTuBQagh7PInrcWV0nAUKd4U9kNnk47ff6elJ/NyljJR+zjQfTd6h+mR+Hjrw5uWWeFTdaTWuVGjZqyZyjI4akni0LSY3lWMFc+ecz0H/iNQKKS73+HgEEuqEduGy1/FWuunWK5+ZhEG0achHa4TGhYBkK1EuK8eNtxiO/qKAL</vt:lpwstr>
  </property>
  <property fmtid="{D5CDD505-2E9C-101B-9397-08002B2CF9AE}" pid="13" name="x1ye=18">
    <vt:lpwstr>hSILpIlrxw4ej0nsueF6zdfBLFD4GF6fYp3tZyJV6/MzAdvkFEY5JaBnZg8vDH9tWvoiUbbGqEeoF0/RCmp9+Nm+TRhXmfPgD2MgjXnxtEv/SQOhGmlPaXcdh9+fggFk6/gz+5xPAFC6gO8MmLeRgmjs0PCQK5eO4jgcJ6VMjo1JtRRg2wIH0yXsIbRvt6TsjaFfDTUWnuoKhnXq/Hvnyo966ABPtWXT+2R7mJ0I6s6rudj/sv3WjlgUN7xu0WU</vt:lpwstr>
  </property>
  <property fmtid="{D5CDD505-2E9C-101B-9397-08002B2CF9AE}" pid="14" name="x1ye=19">
    <vt:lpwstr>wlINBEI70MUXiQf9PDee08V/gvOTP4tALzGwmlLVwGzIn+WOcOQauLCPhCi246hio+InY6LBMkvmwvvVSFAKdhBiyC/d+rgDCVmFONCPx/iCrTsLYgfhnq14Khr0xc6FC1tyUcaSynmmZqbKp5SKDMttxARrZWQFSCy2ly134DJZ/rOU7jQ7SOc1hB49wk62Y4dx3h1+Ia+mlERVsURs03ILVEzxny4xeogBFkXyeSAlKQPCuFov4lgk3RHY4tt</vt:lpwstr>
  </property>
  <property fmtid="{D5CDD505-2E9C-101B-9397-08002B2CF9AE}" pid="15" name="x1ye=2">
    <vt:lpwstr>a79lhwHjOjAN+PvIqnHhE4MDMHeBLVR/FoMugsZQXnG7avEm4WojQIDWcWI5ZEJHhvPNcJ4kKxUJhJDZSisE9+F3OE5Fn+rqrk9+CzwIj0he2we1yolgkwtiRUwFOp3FtyiRrv3k4BZdJnTfTJlEOWCe2Y6p1AWOmcubcBQq2ZGoBIurfK1wO9N/P9xBI094Y7Q0q9cnJIJedk4bcqvc1kZ09L28VOE2cz+85zpDxfZbO1Y+o448Yv5ULDSEk48</vt:lpwstr>
  </property>
  <property fmtid="{D5CDD505-2E9C-101B-9397-08002B2CF9AE}" pid="16" name="x1ye=20">
    <vt:lpwstr>hvOGP6MOhQESqHlhCbXvwWmhbI6JaIWu4D+7h4mK559yeyyI0GxYqZysCiYy44i38EdjjW/waTs9ZQGUh7hMtH77uOw6kyEIpUa6EepdQ2R4ZN4C7/vdLpshrHe2+0OVUXin+8tPj/+hXQqYaf8iEx18qW0qIZiG4rk/4BXNJ9Isyoa+l178fALdqn/GsQDE/vm1BTz0H0veJFm8ZNKKx3mXBAUvBpe7qIgEG9C0m2RoyA3Pst381AtIASm3rS5</vt:lpwstr>
  </property>
  <property fmtid="{D5CDD505-2E9C-101B-9397-08002B2CF9AE}" pid="17" name="x1ye=21">
    <vt:lpwstr>8ZGX6xaJ1vltSJaZhh5GoDy8FBk5qHSgDz2jSyLa1sqWRCztwDm6qbC1xIca3Ie1ikpWVdKPMmckgx9RFy6qfbfGNtIFd2ed8BuGcqFK5lx908c5TRXz17K4pavsJZY8YcDlmSrnvUcxKLqJvsphUtvHbqTC8LliahgpHP+40GtGBxd9xug30A+gpeiKfjcOB0OAMifXmUzqtkffHiuOv0NFakl4qa0fD7JW1oIR2jDcBwHGhh3NAoGgDpJIWZl</vt:lpwstr>
  </property>
  <property fmtid="{D5CDD505-2E9C-101B-9397-08002B2CF9AE}" pid="18" name="x1ye=22">
    <vt:lpwstr>nkfj50X/8MxuyiuEwLB53oVgsLYwlYOWV5rXVmtTVsZeiKWERETfpjZpyXnidNL56TtBqjwvYDTgTa9ot+sVwwwevciyYPL2x62rUXPLt4UVZNFDH9jVAbjlsG+LiRvNrjJJHdiUie199xBY9soqOVticIchdUHNI2fTSi9OLmPnxCLoFXxj1vUukmc8NuvRS+1a8YZksOsmYCvyYkDZF+fVQvtRXIUgI4jnisYtK2WTF+a8m8j7R7sgnw04DDG</vt:lpwstr>
  </property>
  <property fmtid="{D5CDD505-2E9C-101B-9397-08002B2CF9AE}" pid="19" name="x1ye=23">
    <vt:lpwstr>rH0NBh8p/kqikDt9Frmy+Yu7ZzImR4H2CsJ7Qf3jDbkzISUfAOLvO5te+/8QXbEFLaTGYDzhH4vSrkm/3BcI3rkgMemMJbBnXLjekMibUB1LB4KpMW5jXBbO6G+XQwjHfR9zEkrdvGRgYD8VKcO9d1A6df0HeMGDmjKZK2hnMJ1zCEu2ChrJm0TG7bkEKrMEvt2q4/gTQkdAKxJUe5mBwntJ1B7jv9CrV6SoQCLyQZZZ7YBzQRdJsDE6rk9ul/1</vt:lpwstr>
  </property>
  <property fmtid="{D5CDD505-2E9C-101B-9397-08002B2CF9AE}" pid="20" name="x1ye=24">
    <vt:lpwstr>pumXwtZW++hMljcgBPTTwK+FNusUwIuwXxMwNxBgicoPlBaKH9DzKR3JGF0aZDBvg6Koi1nbXdGlu4VK2m/T1zyR2Jp4p4eeD/qVwqWamRy0MHpluDUX1AvsSJLWbSBWwG/h5dsF/zyunZDQI6bcZHxxuBN5AmicUmjEEY99kbDtVMGutrDvi0lFOzx12Ar1vq5plpdMd6iEmx0pg+KsM6pmBJd3+uR2osYu6wddynx14NtMOkALLraT5gCYPre</vt:lpwstr>
  </property>
  <property fmtid="{D5CDD505-2E9C-101B-9397-08002B2CF9AE}" pid="21" name="x1ye=25">
    <vt:lpwstr>dCu22N7oRodV5DFImrkFd9DtGMHIY787jS5qjbqrGIlFNgDPeWO8xx2A3Qrtx4is8KUy9WEl3IDrQp4iM/iYi7WpFbgWe3VoxTDSiZ4gxLBtX2UYHB9uJOF4WPwnt79nY7tDBb85G0Ll9JiZhM2dRoB9Ler8i5Y0nNh+2plt8XlmRGmHuYwJVoRSVj5ZWFByR+PnFpEdtxQ+gqo8TGmnX63HFnmiQf+eG9FETESrFxHHkYchpA3/KditGYZDm2y</vt:lpwstr>
  </property>
  <property fmtid="{D5CDD505-2E9C-101B-9397-08002B2CF9AE}" pid="22" name="x1ye=26">
    <vt:lpwstr>WcJRL0fOfA2n0fMtyTrxJ4c2cuJUzEynZcnG/pv6Fg1tYrIzJacUUbcMspLa+437A9uutSnPOWzJbbaiGZaOP5PTspFmM/UPSXYtLLfemyg5NYZFTJ9LAeOScc8l/yHF8jdoLfSlcZjgtUptC7oBH29ssfvDO2AggiF2JwBOHxrJnBRs0WKIhUehipXcnrdGt+nBLGDVEUkgwsRrJn++HCnQfPsN+d5lr5rz1Wes0u3K3H2Inb61ceyFUeNp/nc</vt:lpwstr>
  </property>
  <property fmtid="{D5CDD505-2E9C-101B-9397-08002B2CF9AE}" pid="23" name="x1ye=27">
    <vt:lpwstr>KGupExmHcKsb3ZC2vPmdEypzVfiAQnpS67SWF7EH9GV9aInPRbA32wnpsrEKHTnfkm0VaCUXRiLN+JsXKlBr9o0/cTU9R5pwdnRSK8gjNA6MOSi/yIcGktdDuxIG8J0PLK+INIfwbYNXG8tlpuBZXzglhRZDut6KV990TTs3/iUQzanGYh+B0q1uG/4xeux85P9qz297BTg+w0MZNuCOpQiu9RGfRRao2Gp8PuVd6nMcgULvvZJpwXD8hbnK3IF</vt:lpwstr>
  </property>
  <property fmtid="{D5CDD505-2E9C-101B-9397-08002B2CF9AE}" pid="24" name="x1ye=28">
    <vt:lpwstr>dD3JVT9VhrZfgPNKgt+i3C29z0pdxMniYxPXdBKaJBdX0o+pVh2bB5qsdi1X07pJqWKz/rNG1bXFoaw3X68bLi0cjlEDcPekxoVZCepNGP1tYmDfZOd8ywZjD3tPDZbk7kyjauNb+kAk5XcgeEYeFZD/Ez8HEVnTouqv7DaqjtF8TktTn80VFNhGg9yf3y2OREwxn0rlARHzqUOwRYf7nbZ0leXw6KYyVLASX9jnDGCluZvQgx9TiEfgR9Rkkx4</vt:lpwstr>
  </property>
  <property fmtid="{D5CDD505-2E9C-101B-9397-08002B2CF9AE}" pid="25" name="x1ye=29">
    <vt:lpwstr>dAcICfwPsIDyuuLABTEjKUYvp/DLTBNmQ8rtu8ilbuqcXnuiW3/PvKSTCBdzyi6WHvEGjY56a2KpZh36q8Xm6yE3DCBYQX904c670ChHPGOT1vRUYY7Il7PgAUeEQsCUaher/OGXJj9PCpIn7zNtsDe3w4Uw08DkKtYRO/N6WuwS4aAXmCjTjmx2waqgIvGQG4jAXirmKQt/PclSEQjPxx1V3R+zmNUDHjGYePttLU2PzEVjit2NKaoJRakleKz</vt:lpwstr>
  </property>
  <property fmtid="{D5CDD505-2E9C-101B-9397-08002B2CF9AE}" pid="26" name="x1ye=3">
    <vt:lpwstr>MOlGui1nlxfex0iwntkYYpcw0YiZ2O/SCoGizIM3sqMsjN4+stdUnmxLs1uaMow0EcWL+erZ1HJHS/HOB+wTd4i2RI7UsEhpAIOgOZckY5JiFhizGHXNGlT7zVMPNp1OoKw6WGoK3wXjnZt3iWlWVIokMOGT0oACMaBEetG/txpNFstfhbNxD/cyw5QAYy22nkEghxrHw/f37GCCAX1F+Hr/R2986QU9Hff9swkWj2VopwVskoqhtGBqVQ0DQfP</vt:lpwstr>
  </property>
  <property fmtid="{D5CDD505-2E9C-101B-9397-08002B2CF9AE}" pid="27" name="x1ye=30">
    <vt:lpwstr>xgIoE493V2bCGaOhfeMS5k5sJ2andB4CRzK+xRSeGl7b1z4/G7AekD9fU993u1/r3Go77BSlupgIiucJ8zymJR5sW2ZRi6HWt/5L14sxa8iN/umW65/nzrqUtSItwIw9kTkgsUEbFv/dU90uLAdiyJLS4XwmoUxfWfr4Zw9DuVfSBNenRF8k/bD4yRGVRiwTGmrFaiMULp+CvpyhJ4CmDMsU4H5+xl38/Wrb/zm4kXRN2RoCBM7L6JlNlBU8Qrr</vt:lpwstr>
  </property>
  <property fmtid="{D5CDD505-2E9C-101B-9397-08002B2CF9AE}" pid="28" name="x1ye=31">
    <vt:lpwstr>mx5Xw/0G7waqyCdZEhr/vVt0Kqlh8CMOk88Sb1FDyC45q+CY0hPZ6+/7vvENkCy04DHQHor48DSjI++gkuDtjafnmzv6wfdAA1AWmUOQY9lmAxb1i9ePDh+EwihaCqVPZ8lH/E1en8kG00iXM5w2K167U+HWOAlGBoIu3Wwtmqz/D2YCX1+L1ulXkhZZ2hr35/gy5gmuxhbgwq/JHNirVgZy/TtRmmMWUq0gZ8roao7pmN3U3qWtoSQtJITNUJ/</vt:lpwstr>
  </property>
  <property fmtid="{D5CDD505-2E9C-101B-9397-08002B2CF9AE}" pid="29" name="x1ye=32">
    <vt:lpwstr>KHnZ5MGlUcUKFJm14EMw3SyVmVzzevzj/hBxiDlub5LmLIZI5a8g6lfC4IK7xjl95x3GV2jJMYzRQTy05gnnHLPpBLPurlDvL0JLx3cVl8RKfvwh2oVH0IY3MsZNAVQWpg9fAj8AQwRwXVLLBKhAI6mwKrTht/7sWWTg+0x7g+5H+hNAhE3wKChpN7h1HND2hTgXyHVBwV0LmP/+5BW8om5lQfgX3BWe/B6dEvVrBtVxo99+4RxOl3VPC8Df9wi</vt:lpwstr>
  </property>
  <property fmtid="{D5CDD505-2E9C-101B-9397-08002B2CF9AE}" pid="30" name="x1ye=33">
    <vt:lpwstr>ELHh0YkjQ80NEBNjuo8HwPhKJPE3byfp4nzG/aw9b0HjWcoKkrOIXMA6DKZaYk1ewPYNlIa0UgIzUS/XnJCis4vcUuzXXdBk2ccMgD2ZYUjHKlojyd4XQQhkAjEWNBLSd+VyYzziaNItr8Djf1JpNx/u01nrHThmpwF1KOedfMfTlrlAbPCv9Yb8/WbZeXuat8x0YVZX9gA42HqtXhnt8bqXUkDxbSJN7iHxbo4gsJNHLzS47uat1zLQdHvz1iC</vt:lpwstr>
  </property>
  <property fmtid="{D5CDD505-2E9C-101B-9397-08002B2CF9AE}" pid="31" name="x1ye=34">
    <vt:lpwstr>OmlzMbdOrab/K+/nqln3L2523zEduQAJs0ZIZQqfuFrb/alHyHd1uyIugAjSd0wkZILT48Z54osgHwRRNTfwGln/tBacjox2O5SJibXb+fKm7xaBsd0WCghnQysEWdARfFmX+GLNkDoz0soRo/Jc0cXngK/gRjiVkJqjmJUtw32M29rV4efSfxpRLkAwWWTOK5xIFP3amUzA3h8Of6kDs5Qj8MNXyQyeR8jwj0jdvcUW13ezwb4sDoM399y8Z0M</vt:lpwstr>
  </property>
  <property fmtid="{D5CDD505-2E9C-101B-9397-08002B2CF9AE}" pid="32" name="x1ye=35">
    <vt:lpwstr>WLzaQoP56xVmYRUtXpASC+5hAj7JAU8arQeE9m4mgV3QALbwBaVDatqks9CKcZRTmhygacxR1n8Hi7z9BK7AyEMkzZeywojnqplJXJflwdtFVz1WJvm5Nc9TwyLHthgvkqHRNOZ3GpVERvGCyNoyTc2VMwUBiqY9tRCxjTYHXk+lmZs24z8fm0PEMSICb893UliwQnTHVJ54I4+6CLINpQcmnYd1p7kOhSM/EHTUZCwuJwqNmkiCHFKhVhOvUB/</vt:lpwstr>
  </property>
  <property fmtid="{D5CDD505-2E9C-101B-9397-08002B2CF9AE}" pid="33" name="x1ye=36">
    <vt:lpwstr>Jflyx8RGWzkA84aTDaWqmWzF2aPGBfwpz0lI6kRe3NuyUMgoUYxtHIWUz0poA303l+egJPCzzb8mQ8nty7r445sGA/GuXR77sXeNLILLNSVVdkywrb7EUJ73VPv5K2Z0FJ4RIZk4I1xwsW/rVkEfruFtrSFQNfa2n1mqW3pB4rFuIyQU/TEViZfOvsXIXtamOnfSXkoqfHMRRHxUpN421Lqq71Y2NG/FV17yT6Bl7o9dn9IStoE8H1JT74dFCp/</vt:lpwstr>
  </property>
  <property fmtid="{D5CDD505-2E9C-101B-9397-08002B2CF9AE}" pid="34" name="x1ye=37">
    <vt:lpwstr>tIM7eL+03qsgXf5D4LDRHslIO1QVGGsCDSx4DTOD7Z8ID7Vh44gMSayj9kAnTT3uvNJLxvZaHMLKW2gpQs7LyxUN4Euz6KyXYaMiV2klzFsSkZeWf/YJxZhv5JmFJe5pycnC9IO5ZkqpmREYV0hopF0i4PN4AWyk5l8tz9Y0+InlwZH2XgLN6FeejFov6dfKdy3Xr1eMcnDDHzxvI3Sa4Yaf9SDvB4mMMfISy/cg8M3hL7XGuUj+2WHR9aJSO0c</vt:lpwstr>
  </property>
  <property fmtid="{D5CDD505-2E9C-101B-9397-08002B2CF9AE}" pid="35" name="x1ye=38">
    <vt:lpwstr>t8KAwFBKtSElnjrRLL13kGWbKDT1eLomvnYEr9liLBek6uDpmhxbtx38lw7PuzXHJ4SKjxqf3y3oPWKMJ9fTnGMIoq+BRRgFFzAPEW3uOrmhavDw740GSfaUlroXgm8IZLIL/Kh8mk18drEsSP1w6Ib27rvk54tKSwR6LPmMLnWzs7j532w6TQqTkz8DAOeU3zgtV4LIQtfn2QNR2IgsTO21iR9ZNpU0f2aIkaTqq/WReALnb+Nm7MtzFeFczlY</vt:lpwstr>
  </property>
  <property fmtid="{D5CDD505-2E9C-101B-9397-08002B2CF9AE}" pid="36" name="x1ye=39">
    <vt:lpwstr>dEPdVr7CFUroZUOdGwyYhPDy+1QuN85viETQ7ClWD+fRSdWuCkVWEDNlJaluSPqkbODnmmCq5IJqvmlTAHhToJ99dWSt1hufY+n1hkfne8ewuYSVmx/cYtWMk/M8UqHGGd/VAkHuESdHcngAFxTc8yiseIRN0qP45QG2xFQrpOWNueFTNt6Bq996Q5pfO/oNmiybx+3jUXQZLD66fKsldjAh+bB6m6FV784tyifABFWd8uUIU+ca8ORxeDDn1NX</vt:lpwstr>
  </property>
  <property fmtid="{D5CDD505-2E9C-101B-9397-08002B2CF9AE}" pid="37" name="x1ye=4">
    <vt:lpwstr>LBpaWYcs9oDpr5wYdaaVBniQgmbsg4iPhdDON90xHppoMbS6smzlmIPrSZaJ/WDjlu9phnny11RnaCfmHSR5KAHKtE02N69R2RfzohED8Q9FsM2H3fejtUEpvQvIZuuldDiQQKCs8I7KIA0NBQiu+4ZXSYA+WERwRwHC/kw6GBQ0QH2n8XbdI0B4+dnnsvPihvmw91QkUETBKE71WY+US0N1hr90E5F8WcRGr6UTgXwp+CtosEuqAvlkLyUXMBc</vt:lpwstr>
  </property>
  <property fmtid="{D5CDD505-2E9C-101B-9397-08002B2CF9AE}" pid="38" name="x1ye=40">
    <vt:lpwstr>ggNtPyYiC2TYT04Hyx6htHHlj4/6E1raZX5VxvvlQi+IFCuF9rEaLi9kc/ffL7KlwKvzZu/c9jhS6zSu40+zH+6b+1r24McsipAhgRdeJszl4uOkV0QC4xkGFUfq0vOYy+t3pyNGjR2uxtGbm7s8hjVpAfws1MS+saENg2n1ybMCwLAdxBFNxqLNWhYkqDVpBJLATr/y53iLKP8NJTNCGLL58vkzwpRj8kkFJZveS2ObX5HBpsRv3sHwohStnv1</vt:lpwstr>
  </property>
  <property fmtid="{D5CDD505-2E9C-101B-9397-08002B2CF9AE}" pid="39" name="x1ye=41">
    <vt:lpwstr>2m7UOQumSe6gkpy6IEh+H7PkzB2kcwvE2GVBFtVsXcK+4Cb/q0IrfevNc3qgdpgKju/eow0QyUZMTAyNFqhU5H9scaK0iYv2MgXqWx7hYKZICpolB0LrvzNFyKNbH+R33rxXhQidkwpELHe/GmeogaSTNUnkblKL4D7uIMf4NhiI4V3oiO05WpwdbRKg+RaeKN/TrS6rMUWmSjuYB5scxyYETqB9o1OZ6PDRK12gVcsPPB5BWw1ub4NvBv7IotT</vt:lpwstr>
  </property>
  <property fmtid="{D5CDD505-2E9C-101B-9397-08002B2CF9AE}" pid="40" name="x1ye=42">
    <vt:lpwstr>siSkh8p13+7jjKjAvaRcxHhn82F7jEvtiKW4ujSBWfhHBXf5l54FFVKDzCkQDNzKRo7euee999HbeM2lJBkl+PFoeyxeRF7E9vv3iWoXdiXEkO+E4zhmGd23HbUroS1lVZ5mVJV8yXY32+3zxj4niOuwLfteLgZ94UoIe/23h9IC2u6CtksjRNSS5bNrT+cv6xFxZkfOBb9mpd80TLOpi3kwYdzUkOn+H3t1TFiyQbqcadDWqHWEdyDuUfKpyzZ</vt:lpwstr>
  </property>
  <property fmtid="{D5CDD505-2E9C-101B-9397-08002B2CF9AE}" pid="41" name="x1ye=43">
    <vt:lpwstr>/W/PxuhLwmFAyY8rAKHZa8pv2kwIgC0hH4mrCfnyFtRgcBqLofadQSka932jTeeiPM3na8HXuapTrJfVrTLuUNPdnX9yUmf9b1VXIFsp/lw6wZX0ClUIWARR4UDFAsfP/Va6sH+AQJt4PBlRyhD90BVOqzxMk+niyo6Lwjb+mxq6G3HNuY6pFFLamdWSaUrWU/Fj3K8JrCJKq0EVVoUgThbwWSFU7+BwMCyFdHrCXlUJAHvg4QxQDRjh0OKsrhq</vt:lpwstr>
  </property>
  <property fmtid="{D5CDD505-2E9C-101B-9397-08002B2CF9AE}" pid="42" name="x1ye=44">
    <vt:lpwstr>MhIYg18g5zOa6gbFWAEYhPorid5IG8WCDhBlFzu6gauPGXAwGWs2DOwvg9NIiMcQp9cwUdKf7/RTdrVbcgPE6G2NrQMX1unF5/xR1Les0nw7keFjwIpmwtM0CNG5hZzbKxLbvG9v0nsdfy+Y/yBwMl7srixCQTLhjFE7m5P+mbRF/vPq8DlNR9eO02fcE5c9oP6u5BIII86PKNfEspMxpSdAP86VHxd/lwYhl1ggPwAQunlUZshkYB1wpfJnBKn</vt:lpwstr>
  </property>
  <property fmtid="{D5CDD505-2E9C-101B-9397-08002B2CF9AE}" pid="43" name="x1ye=45">
    <vt:lpwstr>FbwVKktWg5f0nyqHi5czwnYIakVgkne4N99Ae2pK4GIYoF7DOFAObaXP+XaLI+P0JpENTZ5Ai1KlxMch79IZEX9DrPbTUFbHroK4v9yGv1LqhHg35b/nQBip7OXZ3KquDGgz3w1VWD08kOs54g1W8MunLSEd1aOXIIYfvlwjyNcG3WJd4Y0+1OyqFyFfmkBSiK1OMHG+NwVsNieRSG/ybJrIxHympr/E+mC9F1POPMPyw2FKDubdcshYIuH710+</vt:lpwstr>
  </property>
  <property fmtid="{D5CDD505-2E9C-101B-9397-08002B2CF9AE}" pid="44" name="x1ye=46">
    <vt:lpwstr>WTbCdzmwaZ3/UgZqzj+1aAtMgTJUf2N/mYlecnS04A2TrKd5E7P/yOkqhdNCGNAGlmZRtWalY21KOsJxtQDegjgLnthJDw1AkYfXtfEb1uWlrw/UKMwdZKY1iw7h9Yd024r2Tt8sVEOqp/qvB6wASAgZRJ4ZNrYncZH7OfPyaJn/JtM1OVgsyOoax+MPbt4HyQBTEeKLBNa4fBINon0BgmTncftf0gT+xuxqB6oLvhm7iGs17Ru9sdErInYfVIS</vt:lpwstr>
  </property>
  <property fmtid="{D5CDD505-2E9C-101B-9397-08002B2CF9AE}" pid="45" name="x1ye=47">
    <vt:lpwstr>ymfhUW9rX7OyCQEL+ZlIy4Xjv2EjfBGoGPoINWZwUhyGhSesE4Jxsf6bWN6AgcWTSMZpNEPeOJkqabt1jaZHNJAPGEmT+kpe3FPoE5cRfT0lBiBZXMhiIexi8MJH0HirfZYRTU0CdhBPUxMKD9teJZkJZtTZq2OQLVWkPzgFtwI9d0BZFRXgb6NxIUrTDpMOUGQL4kCDXYwlGUqhlcXHrsvNBi8+3rLaX7fHKNnUgKBS8BrmdpU0ciwCxZM605c</vt:lpwstr>
  </property>
  <property fmtid="{D5CDD505-2E9C-101B-9397-08002B2CF9AE}" pid="46" name="x1ye=48">
    <vt:lpwstr>64dV28zIjQL6uVmif/sIdRrHIpYtfnnsqJSfOtq+/J13ShEr32owU+07xHY9tzqU/YIm1LZ+VKDr9qQG244KUiKE7PKQHk74YBdi6QFQ0SukuT98OIimqHIh5s8HUuMBLG9AS0PrmdMhycRJhXVJAWnBB51sU2Zp0pPj82V4Mt4kH2cp5fcFWppWFosIBJZHoSseap4hhrB7UGZV9ULL8mIBblS5IJij+VV3Pcjy7xVY8RSQkmVDqmruvO2dLmz</vt:lpwstr>
  </property>
  <property fmtid="{D5CDD505-2E9C-101B-9397-08002B2CF9AE}" pid="47" name="x1ye=49">
    <vt:lpwstr>4bvm3iREd+SEUY+IhJ08PHv9cmKDY4iU0RMRCZA4JvBZ86fsGE/ebdyVZ7BUlobOsMc6vDUlov9TMJsRzKr3uZ3Lig2wjQp0AVYb7Itg6aJGWxvDylEJlyozPZSoJPlLZh187igSTZefevrvBkHzOemDIQMdp7swh03M0if33CjCjvB+a9+ZIksi1q9Xz4vfmqX4YqKonkF5MscL+Ft/dLoGeyRsrK452YhZ94/0sVvy+9IIdboP/21brZ6ubg6</vt:lpwstr>
  </property>
  <property fmtid="{D5CDD505-2E9C-101B-9397-08002B2CF9AE}" pid="48" name="x1ye=5">
    <vt:lpwstr>5s+iMGCm89qFAAa7ZrZhjWUaeukZBQOPSq2fIIHSipB2WhLexYJJWDZm3ucAwo4bvzWY3FcZaH6siuZx69KBNN83zOZ5yA03Zee4Wyl5Gl2dfvnPfyOsMznAjSNgjWsg4WE4RL5uEeBiw++Lk7/gmiI3/WIxdTjOIQOCe/gIsJDlARfEXzwhH9nBMmigwreYrwODWZTKwvxP1i5Y5SJ/A52sTy5HQAuuGTeEF6yi4dsT8NhoDqmbz1nOsdYNQBS</vt:lpwstr>
  </property>
  <property fmtid="{D5CDD505-2E9C-101B-9397-08002B2CF9AE}" pid="49" name="x1ye=50">
    <vt:lpwstr>qKHl1G7zx8zL9IRXqe2D4/+IUgUyQ016FrYqKy95wkiLhiH+VxJPx9kA7UIBJmZWK+JQyZyTP6oEQmbEjhXHfOibX92s5EiK03upJNnHWz697vJYAKqcBGARS1vqrhYB7Vc6K04/I9VICbej64GGlobsIVWLkUM9lSbbZ8wxL3vmubsfG2rs349H3RDu4PAQuxWw8k4GsdTgArTXbtEz7jHWG0Jl5AU94uSn60XX0LBpEdwg/ehS4daSeePhzzQ</vt:lpwstr>
  </property>
  <property fmtid="{D5CDD505-2E9C-101B-9397-08002B2CF9AE}" pid="50" name="x1ye=51">
    <vt:lpwstr>ZRxSnkGr/g3FLx8EpmGlpBUEGJAVd3qkpU7Y+gvWoP0mgTioyqDzb0m7iV4opBHzfWaNSGSWrqsruuQGD+nnyPqEo4nFtmS/WilP8b0JIO3AAwBhzEX4Cm1XV/uRx3W4SkgJRaF6h4CtxCcFOkTimCEpTsYY2d30Pjt2rzPBhda9P1wKykZxlqO+6doWth00ugIGehS+vRO/BviMrNOBzVTEuhk2Mg9b+EHKKEUTEyH7Gep48pGbmBX+XO1HsIp</vt:lpwstr>
  </property>
  <property fmtid="{D5CDD505-2E9C-101B-9397-08002B2CF9AE}" pid="51" name="x1ye=52">
    <vt:lpwstr>zj1xabsSjp8fPTFsEXPeYnxgTw1oa/7U31gAkaeRHZQ4291ZHugdijlqlA9vVvarqiANhK+AysvdX2Xn3MQNDc+0cx6urroOxFvtAydxoGRGQ5hoK7+70+5J+oFEmx6kb+wmF/AU0jHqReAGL0WjlhzAOMaOk414zVanqjTug1ybOhJVFBQ9CrYLu/zqTM84c6h2QRJMDnxBMPqcBqMPYHcm13JaA0Vx7t086R7W3lpbeHDS3Rw39foaIzMzYOH</vt:lpwstr>
  </property>
  <property fmtid="{D5CDD505-2E9C-101B-9397-08002B2CF9AE}" pid="52" name="x1ye=53">
    <vt:lpwstr>ijh+EsMSpJtcgSPHDC/470vGL0nk9nzJT4vleMqKTAcWyH6n6wFkbZpO2/Koiw9TvI9eghOVkOH2204rXA3CaWA01SNa3fgbkuOpv3sSOgSjNO/ktyUHHGew0BBCQG3sX/RnNt/AZvQbJo14pz/s2afxZ8VNjamnwmM7N4Zl+To/umZyd3f3DwOO9Ri4ivRt7VaKrMlVK9gK63cws2+1h+Um0j2g73yaZCBHiutr9whhtA+eqc21WldRlnwPOwt</vt:lpwstr>
  </property>
  <property fmtid="{D5CDD505-2E9C-101B-9397-08002B2CF9AE}" pid="53" name="x1ye=54">
    <vt:lpwstr>keiY+Na/1PnCQHeWqyC22ElXqdJxB2qSJEyClhsgt9Bzu0SZGgbQoBxN0mTU4q0XvBWcssW3QU/CyloLJyJxfSuD7UB6ShC8pUT2NTugkYl+axQrydCX9dtGZHOxRNAUlPSkL6nKKon5HJdjxA9NlLUFOODuEtP7/s1E4McuAWWt0RTtCxJjA7vulONsdC0PuS/MQ5F0T/Nk5aZMgs5dAhHeqvrvXfrm4IRz4lSeQM/1MU1K+aKfoZd19Mh8MZK</vt:lpwstr>
  </property>
  <property fmtid="{D5CDD505-2E9C-101B-9397-08002B2CF9AE}" pid="54" name="x1ye=55">
    <vt:lpwstr>HK5FipNrVCQiYDxxRzTeKIUErn4aoIpI/3crV5OvfW2WE7TCQmpOaRtB9wsnqICnpX5DesISDtejF4ZeyG1r/P2ZBX9WOn6o7fneEosq/M9KqWaphNHJrE9bX2pb4fj2hWzWOUs0C41ouQxwXZNLM9dtV6ic7E5srYMfGz1LsT3stnJ6+Ik+DchxIhpsULlCxA3dGZ2eoWqtjXFbCr4xF4eXN/4abndlw76d22R5JOi9ovxFWiT3G/mlVHWUiW3</vt:lpwstr>
  </property>
  <property fmtid="{D5CDD505-2E9C-101B-9397-08002B2CF9AE}" pid="55" name="x1ye=56">
    <vt:lpwstr>HSBvYnW+uwMhwA7miYRmg68/p6QkGQLhOiYa3lvaa03yh7hpFfiOKxucZN8MnWCDLnJwyta4X7lkXK2tceyVmTubHoafIaycY8a9RxVz4spyIwfRSayUBXBHCtOrKbXiW00JB86UgTuu81uDJQYFJYD6YJ48EHyuFIcaH2pJyi8GGsd64p1uNSVW0v1z4jh+n7pLR77g6MiXl0Gpw9/0eNoyzz17ZWDTlLPkRJOqaosZTcUMZoTYiRTJAhipA33</vt:lpwstr>
  </property>
  <property fmtid="{D5CDD505-2E9C-101B-9397-08002B2CF9AE}" pid="56" name="x1ye=57">
    <vt:lpwstr>jA5m1dkCKO0TNWX6hpXgtvMwRkODegxjK4NDMXrs26NN8bb/3ZEjlhaber1vxvC5QnVXg7lLlmqAzwf3xbRrJhmBC7jCDUuOjGzDyoTsxfd+o7WiDo16Nn2y6rN4q0Xbfe29JTcBvrQB+Em/VHbcILLzicsBV+mlbEQTX80mN5ubvrTAw8G2z7Xcn3nrMv/O8l4XTILJRKPvJPnPddAPoA/LL6svD06kMfs7S90Aro92sSPYOie0RvajZTrrJ7/</vt:lpwstr>
  </property>
  <property fmtid="{D5CDD505-2E9C-101B-9397-08002B2CF9AE}" pid="57" name="x1ye=58">
    <vt:lpwstr>CUJJOFRgXxLQ0h6Zw8q9Sr3vtf5S9Up1KAy1cw3wce1UsIymJ8rucp/H5eLC8P2L/a0daqT2jCv7C2e9/a12O6L7P/qfxKV+9dGy9oQWNi1Z6ZPZ3StDXF2Bef/ezn97r8B3Dx9eczYuRaV590gjIg+aVmEHT9RqMqgWiDqW4O27nFG4p3v5fTKadCpqZXHXU27lrBdd/CstXiHmsxf81DcUH3TUcEPL/F6UEB1w5FhwghqZAG4vMdW39bg3ClY</vt:lpwstr>
  </property>
  <property fmtid="{D5CDD505-2E9C-101B-9397-08002B2CF9AE}" pid="58" name="x1ye=59">
    <vt:lpwstr>hBgt9LXaFBnp2KK8fPE7A5lttCKgyMSPxk8W5UwyUXncX4OoO8HbYPv1gpt04P4o5kjZOiKcGCEsjKHxUnA2ZnSJ19Uk75M55jyntY7wTycM4sE0l5bBRyiF56kj/YtyQFfxRrKkOzVq5lqALgA+fwDGtSq1EwjOXylRz32pQfzh0Ehya/a/e1gdR/UcDknWafRLQZs7+6n6acEngJ7F2sTJopINK2KWawHuS/lw8t5o7Ab0UgMwwINvKK2QQZq</vt:lpwstr>
  </property>
  <property fmtid="{D5CDD505-2E9C-101B-9397-08002B2CF9AE}" pid="59" name="x1ye=6">
    <vt:lpwstr>hTAa8YrJRbTNK+MgpuuWFMyD7go0e9fKQvop3fpN+mdWX3iamCg3QsbdW+i3GFVfFDfRymUJQpjDg3T67DLrO6PcOPDiEC6ZmBcHga+GkdvdXPan8dBt77zhSeicVuXPSG0s2nWIXluc9IcnJZ7UY8Nh4NMytHdEBBhDZGmR8HLEeUeeJfZhok2hLyC7W6b9e1S2Rjvthugc1Ot7YaQKJEkaA+m0rJiLpzznq7V2am3+60dWl3aImbubraIXwhj</vt:lpwstr>
  </property>
  <property fmtid="{D5CDD505-2E9C-101B-9397-08002B2CF9AE}" pid="60" name="x1ye=60">
    <vt:lpwstr>ByWl7w0OqXLrO4WqPQdHkbOb7UMLP55bfRO8mE89sOT0AQL70I1vruwuH1/0BMu4Y6kKFQhPbDUckygjT8Rtt2tCV4kM5qb4Ay7MbbNTI+2aCircspY/FXTyPDHeuNziZyH169w/Ymj/JrVhwY7grSedpvdqRM+2r9v/KnuGWD76E3v/t8a1lCqArm7Lmaqn7SXwtX8Jd9Z4uoCgtsOMZvcNvGeXiJxsakQXKAwevoEs1BxrRs2hiIjp3/ywBC5</vt:lpwstr>
  </property>
  <property fmtid="{D5CDD505-2E9C-101B-9397-08002B2CF9AE}" pid="61" name="x1ye=61">
    <vt:lpwstr>yybMeyJ4WYzFZD4hLNFi0CXyQwKmrYeqvMgU+lpvRGUK3AD3e/nkoL2G6qdqzFjI/qx7+HN5Q8c0Drgb4foeiynLbZDGdu7LV+EIprlGGr5Bt8Cl0DbYRcQl06Ty8nwajonZxT8IrWd1nic4rxhGK1PXnz19eURKQuDwAAA==</vt:lpwstr>
  </property>
  <property fmtid="{D5CDD505-2E9C-101B-9397-08002B2CF9AE}" pid="62" name="x1ye=7">
    <vt:lpwstr>B0Br/YKEMUiURD+dCkfxCuBsd8A5McaK7EwP2Fu98m5K8+Pdz7JBQzkc3/6I+o/OAf73AEFvphwj0qHpO49hDo7IplizcTa5CAI3deQvQcY8zU6TMRwm1nKBHFXvq/blAM/GvPKoQxp99gaYtoM7PibsD55xPL3Q0O2YGkqWNUG74s+9vvpDzXZrFRz5dHLicidHBkuhscHxfjZrmEwL2n3NxgTBBH7et87nFpxYEPvxv3BwLmQgTgPrGBSmwIo</vt:lpwstr>
  </property>
  <property fmtid="{D5CDD505-2E9C-101B-9397-08002B2CF9AE}" pid="63" name="x1ye=8">
    <vt:lpwstr>g91lM3+/UpwSrM674YgUFJIfZCDcXzZtR8mxVsisSiQ1do7Zu6ganHu2AewHUsx0r/7RtiYiNnIPthUyhC9owzpMSEJ4znT1YVJtxQG274JfbER5SpDotv7WFp1ohooqBZsN6rjPB25P1QB+bX8JCCJrRSPLi8+Zd2KOLsyZg3jjiobvmEN/ZPCmBJJtta8y73Pvbx8Pkc14q0fRAU3RUUbprKGOAp8MaZDPjKvEKONjKhlvYYWwFkmCnEYQeQk</vt:lpwstr>
  </property>
  <property fmtid="{D5CDD505-2E9C-101B-9397-08002B2CF9AE}" pid="64" name="x1ye=9">
    <vt:lpwstr>XOwCKA2aERX4AKhF6Ic96u4KEoWLcypCogVlMwEbdjKZ3dCE3o89QXk74lSZegpSivrNJOAsF7wW4Q9RlW9cdb4SH4wMRwegmTiPe84RfF5qcD0eOrijHdWctJ1i3JJp83i4d1oLkLYqPv59bb6sdLFUReybJG44L1O40zhy3S60AXzLNjMzcXnA2mwlQjJhex9hNd+jTBZ6I6IL+KzTehlOQY5KPDaX1N7Tz28p4YcQryaFn+Vum4rUjxvuYrd</vt:lpwstr>
  </property>
</Properties>
</file>